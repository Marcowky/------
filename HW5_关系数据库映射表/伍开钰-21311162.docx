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2B492" w14:textId="77777777" w:rsidR="0044682D" w:rsidRDefault="0044682D">
      <w:pPr>
        <w:rPr>
          <w:rFonts w:hAnsi="微软雅黑"/>
        </w:rPr>
      </w:pPr>
    </w:p>
    <w:p w14:paraId="00960FF9" w14:textId="77777777" w:rsidR="0044682D" w:rsidRDefault="0044682D">
      <w:pPr>
        <w:pStyle w:val="aff5"/>
        <w:jc w:val="both"/>
        <w:rPr>
          <w:rFonts w:ascii="微软雅黑" w:hAnsi="微软雅黑"/>
          <w:b/>
          <w:sz w:val="48"/>
          <w:szCs w:val="48"/>
        </w:rPr>
      </w:pPr>
    </w:p>
    <w:p w14:paraId="17EF6926" w14:textId="77777777" w:rsidR="0044682D" w:rsidRDefault="0044682D">
      <w:pPr>
        <w:pStyle w:val="aff5"/>
        <w:jc w:val="both"/>
        <w:rPr>
          <w:rFonts w:ascii="微软雅黑" w:hAnsi="微软雅黑"/>
          <w:b/>
          <w:sz w:val="48"/>
          <w:szCs w:val="48"/>
        </w:rPr>
      </w:pPr>
    </w:p>
    <w:p w14:paraId="56A1984B" w14:textId="77777777" w:rsidR="0044682D" w:rsidRDefault="005B18AB">
      <w:pPr>
        <w:pStyle w:val="aff5"/>
        <w:jc w:val="center"/>
        <w:rPr>
          <w:rFonts w:ascii="微软雅黑" w:hAnsi="微软雅黑"/>
          <w:b/>
          <w:sz w:val="48"/>
          <w:szCs w:val="48"/>
        </w:rPr>
      </w:pPr>
      <w:r>
        <w:rPr>
          <w:rFonts w:ascii="微软雅黑" w:hAnsi="微软雅黑" w:hint="eastAsia"/>
          <w:b/>
          <w:sz w:val="48"/>
          <w:szCs w:val="48"/>
        </w:rPr>
        <w:t>《软件需求分析与设计》实验课</w:t>
      </w:r>
    </w:p>
    <w:p w14:paraId="105C5126" w14:textId="77777777" w:rsidR="0044682D" w:rsidRDefault="0044682D">
      <w:pPr>
        <w:widowControl/>
        <w:jc w:val="left"/>
        <w:rPr>
          <w:rFonts w:hAnsi="微软雅黑"/>
        </w:rPr>
      </w:pPr>
    </w:p>
    <w:p w14:paraId="40A1DD25" w14:textId="77777777" w:rsidR="0044682D" w:rsidRDefault="0044682D">
      <w:pPr>
        <w:widowControl/>
        <w:jc w:val="left"/>
        <w:rPr>
          <w:rFonts w:hAnsi="微软雅黑"/>
        </w:rPr>
      </w:pPr>
    </w:p>
    <w:p w14:paraId="1CADB314" w14:textId="77777777" w:rsidR="0044682D" w:rsidRDefault="0044682D">
      <w:pPr>
        <w:widowControl/>
        <w:jc w:val="left"/>
        <w:rPr>
          <w:rFonts w:hAnsi="微软雅黑"/>
        </w:rPr>
      </w:pPr>
    </w:p>
    <w:p w14:paraId="4EBBC98D" w14:textId="77777777" w:rsidR="0044682D" w:rsidRDefault="0044682D">
      <w:pPr>
        <w:widowControl/>
        <w:jc w:val="left"/>
        <w:rPr>
          <w:rFonts w:hAnsi="微软雅黑"/>
        </w:rPr>
      </w:pPr>
    </w:p>
    <w:p w14:paraId="15300469" w14:textId="77777777" w:rsidR="0044682D" w:rsidRDefault="0044682D">
      <w:pPr>
        <w:widowControl/>
        <w:jc w:val="left"/>
        <w:rPr>
          <w:rFonts w:hAnsi="微软雅黑"/>
        </w:rPr>
      </w:pPr>
    </w:p>
    <w:p w14:paraId="6E25EFFB" w14:textId="77777777" w:rsidR="0044682D" w:rsidRDefault="0044682D">
      <w:pPr>
        <w:widowControl/>
        <w:jc w:val="left"/>
        <w:rPr>
          <w:rFonts w:hAnsi="微软雅黑"/>
        </w:rPr>
      </w:pPr>
    </w:p>
    <w:p w14:paraId="40746718" w14:textId="77777777" w:rsidR="0044682D" w:rsidRDefault="0044682D">
      <w:pPr>
        <w:widowControl/>
        <w:jc w:val="left"/>
        <w:rPr>
          <w:rFonts w:hAnsi="微软雅黑"/>
        </w:rPr>
      </w:pPr>
    </w:p>
    <w:tbl>
      <w:tblPr>
        <w:tblpPr w:leftFromText="180" w:rightFromText="180" w:vertAnchor="text" w:horzAnchor="margin" w:tblpXSpec="center" w:tblpY="252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6090"/>
      </w:tblGrid>
      <w:tr w:rsidR="0044682D" w14:paraId="2B295648" w14:textId="77777777">
        <w:trPr>
          <w:trHeight w:val="567"/>
          <w:jc w:val="center"/>
        </w:trPr>
        <w:tc>
          <w:tcPr>
            <w:tcW w:w="1560" w:type="dxa"/>
          </w:tcPr>
          <w:p w14:paraId="4CA3E7BF" w14:textId="77777777" w:rsidR="0044682D" w:rsidRDefault="005B18AB">
            <w:pPr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作业名称：</w:t>
            </w:r>
          </w:p>
        </w:tc>
        <w:tc>
          <w:tcPr>
            <w:tcW w:w="6090" w:type="dxa"/>
            <w:vAlign w:val="bottom"/>
          </w:tcPr>
          <w:p w14:paraId="46FE7708" w14:textId="77777777" w:rsidR="0044682D" w:rsidRDefault="005B18AB">
            <w:pPr>
              <w:jc w:val="center"/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图书自助借还系统</w:t>
            </w:r>
            <w:r>
              <w:rPr>
                <w:rFonts w:hAnsi="微软雅黑" w:hint="eastAsia"/>
                <w:sz w:val="28"/>
              </w:rPr>
              <w:t>-</w:t>
            </w:r>
            <w:r>
              <w:rPr>
                <w:rFonts w:hAnsi="微软雅黑" w:hint="eastAsia"/>
                <w:sz w:val="28"/>
              </w:rPr>
              <w:t>关系数据库映射</w:t>
            </w:r>
          </w:p>
        </w:tc>
      </w:tr>
      <w:tr w:rsidR="0044682D" w14:paraId="044AA1BF" w14:textId="77777777">
        <w:trPr>
          <w:trHeight w:val="567"/>
          <w:jc w:val="center"/>
        </w:trPr>
        <w:tc>
          <w:tcPr>
            <w:tcW w:w="1560" w:type="dxa"/>
            <w:vAlign w:val="bottom"/>
          </w:tcPr>
          <w:p w14:paraId="6BDFE2F8" w14:textId="77777777" w:rsidR="0044682D" w:rsidRDefault="005B18AB">
            <w:pPr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专</w:t>
            </w:r>
            <w:r>
              <w:rPr>
                <w:rFonts w:hAnsi="微软雅黑" w:hint="eastAsia"/>
                <w:sz w:val="28"/>
              </w:rPr>
              <w:t xml:space="preserve">    </w:t>
            </w:r>
            <w:r>
              <w:rPr>
                <w:rFonts w:hAnsi="微软雅黑" w:hint="eastAsia"/>
                <w:sz w:val="28"/>
              </w:rPr>
              <w:t>业：</w:t>
            </w:r>
          </w:p>
        </w:tc>
        <w:tc>
          <w:tcPr>
            <w:tcW w:w="6090" w:type="dxa"/>
            <w:vAlign w:val="bottom"/>
          </w:tcPr>
          <w:p w14:paraId="071323A2" w14:textId="77777777" w:rsidR="0044682D" w:rsidRDefault="005B18AB">
            <w:pPr>
              <w:jc w:val="center"/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软件工程学院</w:t>
            </w:r>
          </w:p>
        </w:tc>
      </w:tr>
      <w:tr w:rsidR="0044682D" w14:paraId="56FA7952" w14:textId="77777777">
        <w:trPr>
          <w:trHeight w:val="567"/>
          <w:jc w:val="center"/>
        </w:trPr>
        <w:tc>
          <w:tcPr>
            <w:tcW w:w="1560" w:type="dxa"/>
            <w:vAlign w:val="bottom"/>
          </w:tcPr>
          <w:p w14:paraId="3E2BD016" w14:textId="77777777" w:rsidR="0044682D" w:rsidRDefault="005B18AB">
            <w:pPr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成</w:t>
            </w:r>
            <w:r>
              <w:rPr>
                <w:rFonts w:hAnsi="微软雅黑" w:hint="eastAsia"/>
                <w:sz w:val="28"/>
              </w:rPr>
              <w:t xml:space="preserve">    </w:t>
            </w:r>
            <w:r>
              <w:rPr>
                <w:rFonts w:hAnsi="微软雅黑" w:hint="eastAsia"/>
                <w:sz w:val="28"/>
              </w:rPr>
              <w:t>员：</w:t>
            </w:r>
          </w:p>
          <w:p w14:paraId="31DAC292" w14:textId="77777777" w:rsidR="0044682D" w:rsidRDefault="0044682D">
            <w:pPr>
              <w:rPr>
                <w:rFonts w:hAnsi="微软雅黑"/>
                <w:sz w:val="28"/>
              </w:rPr>
            </w:pPr>
          </w:p>
        </w:tc>
        <w:tc>
          <w:tcPr>
            <w:tcW w:w="6090" w:type="dxa"/>
            <w:vAlign w:val="bottom"/>
          </w:tcPr>
          <w:p w14:paraId="30672811" w14:textId="77777777" w:rsidR="0044682D" w:rsidRDefault="005B18AB">
            <w:pPr>
              <w:jc w:val="center"/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伍开钰</w:t>
            </w:r>
            <w:r>
              <w:rPr>
                <w:rFonts w:hAnsi="微软雅黑" w:hint="eastAsia"/>
                <w:sz w:val="28"/>
              </w:rPr>
              <w:t xml:space="preserve"> 21311162 (</w:t>
            </w:r>
            <w:r>
              <w:rPr>
                <w:rFonts w:hAnsi="微软雅黑" w:hint="eastAsia"/>
                <w:sz w:val="28"/>
              </w:rPr>
              <w:t>组长</w:t>
            </w:r>
            <w:r>
              <w:rPr>
                <w:rFonts w:hAnsi="微软雅黑" w:hint="eastAsia"/>
                <w:sz w:val="28"/>
              </w:rPr>
              <w:t>)</w:t>
            </w:r>
          </w:p>
          <w:p w14:paraId="0078E387" w14:textId="77777777" w:rsidR="0044682D" w:rsidRDefault="005B18AB">
            <w:pPr>
              <w:jc w:val="center"/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刘洋</w:t>
            </w:r>
            <w:r>
              <w:rPr>
                <w:rFonts w:hAnsi="微软雅黑" w:hint="eastAsia"/>
                <w:sz w:val="28"/>
              </w:rPr>
              <w:t xml:space="preserve"> 21311603</w:t>
            </w:r>
          </w:p>
          <w:p w14:paraId="38BD733B" w14:textId="77777777" w:rsidR="0044682D" w:rsidRDefault="005B18AB">
            <w:pPr>
              <w:jc w:val="center"/>
              <w:rPr>
                <w:rFonts w:hAnsi="微软雅黑"/>
                <w:sz w:val="28"/>
              </w:rPr>
            </w:pPr>
            <w:r>
              <w:rPr>
                <w:rFonts w:hAnsi="微软雅黑" w:hint="eastAsia"/>
                <w:sz w:val="28"/>
              </w:rPr>
              <w:t>岳栩彬</w:t>
            </w:r>
            <w:r>
              <w:rPr>
                <w:rFonts w:hAnsi="微软雅黑" w:hint="eastAsia"/>
                <w:sz w:val="28"/>
              </w:rPr>
              <w:t xml:space="preserve"> 21310263</w:t>
            </w:r>
          </w:p>
        </w:tc>
      </w:tr>
    </w:tbl>
    <w:p w14:paraId="620D30C1" w14:textId="77777777" w:rsidR="0044682D" w:rsidRDefault="0044682D">
      <w:pPr>
        <w:widowControl/>
        <w:jc w:val="left"/>
        <w:rPr>
          <w:rFonts w:hAnsi="微软雅黑"/>
        </w:rPr>
        <w:sectPr w:rsidR="0044682D">
          <w:headerReference w:type="default" r:id="rId8"/>
          <w:headerReference w:type="first" r:id="rId9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F144085" w14:textId="77777777" w:rsidR="0044682D" w:rsidRDefault="005B18AB">
      <w:pPr>
        <w:pStyle w:val="a3"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关系数据库映射</w:t>
      </w:r>
    </w:p>
    <w:p w14:paraId="36FBF114" w14:textId="77777777" w:rsidR="0044682D" w:rsidRDefault="005B18AB">
      <w:pPr>
        <w:jc w:val="center"/>
        <w:rPr>
          <w:rFonts w:ascii="宋体" w:eastAsia="宋体" w:hAnsi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6260CDEF" wp14:editId="36C93246">
            <wp:extent cx="5267325" cy="1977390"/>
            <wp:effectExtent l="0" t="0" r="5715" b="3810"/>
            <wp:docPr id="1" name="图片 1" descr="实体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体类图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6008" w14:textId="77777777" w:rsidR="0044682D" w:rsidRDefault="005B18AB">
      <w:pPr>
        <w:rPr>
          <w:rFonts w:hAnsi="微软雅黑"/>
          <w:sz w:val="18"/>
          <w:szCs w:val="18"/>
        </w:rPr>
      </w:pPr>
      <w:r>
        <w:rPr>
          <w:rFonts w:hAnsi="微软雅黑" w:hint="eastAsia"/>
          <w:sz w:val="18"/>
          <w:szCs w:val="18"/>
        </w:rPr>
        <w:t xml:space="preserve"> </w:t>
      </w:r>
    </w:p>
    <w:p w14:paraId="44DD15F5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系统数据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系统数据</w:t>
      </w:r>
      <w:r w:rsidRPr="00C65350">
        <w:rPr>
          <w:rFonts w:hAnsi="微软雅黑" w:hint="eastAsia"/>
          <w:sz w:val="21"/>
          <w:szCs w:val="21"/>
          <w:u w:val="single"/>
        </w:rPr>
        <w:t>ID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教师在借图书上限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教师单次借阅最长时间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学生单次借阅最长时间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单个用户每年同一本书可借阅总时间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书籍即将到期提醒消息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校园卡过期提示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校园卡挂失提示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书籍条形码无法识别提示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发送即将到期通知提前天数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调整时间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默认借阅到期时间</w:t>
      </w:r>
      <w:r w:rsidRPr="00C65350">
        <w:rPr>
          <w:rFonts w:hAnsi="微软雅黑" w:hint="eastAsia"/>
          <w:sz w:val="21"/>
          <w:szCs w:val="21"/>
        </w:rPr>
        <w:t>)</w:t>
      </w:r>
    </w:p>
    <w:p w14:paraId="70A02600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自助借还机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自助借还机</w:t>
      </w:r>
      <w:r w:rsidRPr="00C65350">
        <w:rPr>
          <w:rFonts w:hAnsi="微软雅黑" w:hint="eastAsia"/>
          <w:sz w:val="21"/>
          <w:szCs w:val="21"/>
          <w:u w:val="single"/>
        </w:rPr>
        <w:t>ID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位置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工作状态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安装时间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型号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借还机最后维护时间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i/>
          <w:iCs/>
          <w:sz w:val="21"/>
          <w:szCs w:val="21"/>
        </w:rPr>
        <w:t>维护人员职工号</w:t>
      </w:r>
      <w:r w:rsidRPr="00C65350">
        <w:rPr>
          <w:rFonts w:hAnsi="微软雅黑" w:hint="eastAsia"/>
          <w:sz w:val="21"/>
          <w:szCs w:val="21"/>
        </w:rPr>
        <w:t>)</w:t>
      </w:r>
    </w:p>
    <w:p w14:paraId="4ADED193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校园卡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用户编号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卡号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单位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岗位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已借册数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有效期</w:t>
      </w:r>
      <w:r w:rsidRPr="00C65350">
        <w:rPr>
          <w:rFonts w:hAnsi="微软雅黑" w:hint="eastAsia"/>
          <w:sz w:val="21"/>
          <w:szCs w:val="21"/>
        </w:rPr>
        <w:t>)</w:t>
      </w:r>
    </w:p>
    <w:p w14:paraId="611ACCBE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借阅记录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借阅记录</w:t>
      </w:r>
      <w:r w:rsidRPr="00C65350">
        <w:rPr>
          <w:rFonts w:hAnsi="微软雅黑" w:hint="eastAsia"/>
          <w:sz w:val="21"/>
          <w:szCs w:val="21"/>
          <w:u w:val="single"/>
        </w:rPr>
        <w:t>ID</w:t>
      </w:r>
      <w:r w:rsidRPr="00C65350">
        <w:rPr>
          <w:rFonts w:hAnsi="微软雅黑" w:hint="eastAsia"/>
          <w:i/>
          <w:iCs/>
          <w:sz w:val="21"/>
          <w:szCs w:val="21"/>
        </w:rPr>
        <w:t xml:space="preserve">, </w:t>
      </w:r>
      <w:r w:rsidRPr="00C65350">
        <w:rPr>
          <w:rFonts w:hAnsi="微软雅黑" w:hint="eastAsia"/>
          <w:i/>
          <w:iCs/>
          <w:sz w:val="21"/>
          <w:szCs w:val="21"/>
        </w:rPr>
        <w:t>书籍</w:t>
      </w:r>
      <w:r w:rsidRPr="00C65350">
        <w:rPr>
          <w:rFonts w:hAnsi="微软雅黑" w:hint="eastAsia"/>
          <w:i/>
          <w:iCs/>
          <w:sz w:val="21"/>
          <w:szCs w:val="21"/>
        </w:rPr>
        <w:t xml:space="preserve">ID, </w:t>
      </w:r>
      <w:r w:rsidRPr="00C65350">
        <w:rPr>
          <w:rFonts w:hAnsi="微软雅黑" w:hint="eastAsia"/>
          <w:i/>
          <w:iCs/>
          <w:sz w:val="21"/>
          <w:szCs w:val="21"/>
        </w:rPr>
        <w:t>用户编号</w:t>
      </w:r>
      <w:r w:rsidRPr="00C65350">
        <w:rPr>
          <w:rFonts w:hAnsi="微软雅黑" w:hint="eastAsia"/>
          <w:i/>
          <w:iCs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借阅开始时间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借阅到期时间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归还日期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i/>
          <w:iCs/>
          <w:sz w:val="21"/>
          <w:szCs w:val="21"/>
        </w:rPr>
        <w:t>自助借还机</w:t>
      </w:r>
      <w:r w:rsidRPr="00C65350">
        <w:rPr>
          <w:rFonts w:hAnsi="微软雅黑" w:hint="eastAsia"/>
          <w:i/>
          <w:iCs/>
          <w:sz w:val="21"/>
          <w:szCs w:val="21"/>
        </w:rPr>
        <w:t>ID</w:t>
      </w:r>
      <w:r w:rsidRPr="00C65350">
        <w:rPr>
          <w:rFonts w:hAnsi="微软雅黑" w:hint="eastAsia"/>
          <w:sz w:val="21"/>
          <w:szCs w:val="21"/>
        </w:rPr>
        <w:t>)</w:t>
      </w:r>
    </w:p>
    <w:p w14:paraId="5C2D74C8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系统维护人员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维护人员职工号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姓名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密码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电话</w:t>
      </w:r>
      <w:r w:rsidRPr="00C65350">
        <w:rPr>
          <w:rFonts w:hAnsi="微软雅黑" w:hint="eastAsia"/>
          <w:sz w:val="21"/>
          <w:szCs w:val="21"/>
        </w:rPr>
        <w:t>)</w:t>
      </w:r>
    </w:p>
    <w:p w14:paraId="56E5FBBD" w14:textId="77777777" w:rsidR="0044682D" w:rsidRPr="00C65350" w:rsidRDefault="005B18AB" w:rsidP="00C65350">
      <w:pPr>
        <w:rPr>
          <w:rFonts w:hAnsi="微软雅黑"/>
          <w:sz w:val="21"/>
          <w:szCs w:val="21"/>
        </w:rPr>
      </w:pPr>
      <w:r w:rsidRPr="00C65350">
        <w:rPr>
          <w:rFonts w:hAnsi="微软雅黑" w:hint="eastAsia"/>
          <w:sz w:val="21"/>
          <w:szCs w:val="21"/>
        </w:rPr>
        <w:t>书籍</w:t>
      </w:r>
      <w:r w:rsidRPr="00C65350">
        <w:rPr>
          <w:rFonts w:hAnsi="微软雅黑" w:hint="eastAsia"/>
          <w:sz w:val="21"/>
          <w:szCs w:val="21"/>
        </w:rPr>
        <w:t>(</w:t>
      </w:r>
      <w:r w:rsidRPr="00C65350">
        <w:rPr>
          <w:rFonts w:hAnsi="微软雅黑" w:hint="eastAsia"/>
          <w:sz w:val="21"/>
          <w:szCs w:val="21"/>
          <w:u w:val="single"/>
        </w:rPr>
        <w:t>书籍</w:t>
      </w:r>
      <w:r w:rsidRPr="00C65350">
        <w:rPr>
          <w:rFonts w:hAnsi="微软雅黑" w:hint="eastAsia"/>
          <w:sz w:val="21"/>
          <w:szCs w:val="21"/>
          <w:u w:val="single"/>
        </w:rPr>
        <w:t>ID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名称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作者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书籍状态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书籍</w:t>
      </w:r>
      <w:r w:rsidRPr="00C65350">
        <w:rPr>
          <w:rFonts w:hAnsi="微软雅黑" w:hint="eastAsia"/>
          <w:sz w:val="21"/>
          <w:szCs w:val="21"/>
        </w:rPr>
        <w:t xml:space="preserve">ISBN, </w:t>
      </w:r>
      <w:r w:rsidRPr="00C65350">
        <w:rPr>
          <w:rFonts w:hAnsi="微软雅黑" w:hint="eastAsia"/>
          <w:sz w:val="21"/>
          <w:szCs w:val="21"/>
        </w:rPr>
        <w:t>出版社</w:t>
      </w:r>
      <w:r w:rsidRPr="00C65350">
        <w:rPr>
          <w:rFonts w:hAnsi="微软雅黑" w:hint="eastAsia"/>
          <w:sz w:val="21"/>
          <w:szCs w:val="21"/>
        </w:rPr>
        <w:t xml:space="preserve">, </w:t>
      </w:r>
      <w:r w:rsidRPr="00C65350">
        <w:rPr>
          <w:rFonts w:hAnsi="微软雅黑" w:hint="eastAsia"/>
          <w:sz w:val="21"/>
          <w:szCs w:val="21"/>
        </w:rPr>
        <w:t>价格</w:t>
      </w:r>
      <w:r w:rsidRPr="00C65350">
        <w:rPr>
          <w:rFonts w:hAnsi="微软雅黑" w:hint="eastAsia"/>
          <w:sz w:val="21"/>
          <w:szCs w:val="21"/>
        </w:rPr>
        <w:t>)</w:t>
      </w:r>
    </w:p>
    <w:p w14:paraId="4FF76EC1" w14:textId="77777777" w:rsidR="0044682D" w:rsidRDefault="0044682D">
      <w:pPr>
        <w:pStyle w:val="a3"/>
        <w:ind w:firstLineChars="0" w:firstLine="0"/>
      </w:pPr>
    </w:p>
    <w:sectPr w:rsidR="0044682D">
      <w:headerReference w:type="default" r:id="rId12"/>
      <w:footerReference w:type="default" r:id="rId13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6EBF0" w14:textId="77777777" w:rsidR="005B18AB" w:rsidRDefault="005B18AB">
      <w:r>
        <w:separator/>
      </w:r>
    </w:p>
  </w:endnote>
  <w:endnote w:type="continuationSeparator" w:id="0">
    <w:p w14:paraId="5AEA7EE6" w14:textId="77777777" w:rsidR="005B18AB" w:rsidRDefault="005B1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2040204020203"/>
    <w:charset w:val="86"/>
    <w:family w:val="swiss"/>
    <w:pitch w:val="variable"/>
    <w:sig w:usb0="A00002BF" w:usb1="2ACF7CFB" w:usb2="00000016" w:usb3="00000000" w:csb0="0004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1" w:fontKey="{7D7CCA6A-4B89-42DA-9086-7E70030AC0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599763"/>
    </w:sdtPr>
    <w:sdtEndPr/>
    <w:sdtContent>
      <w:p w14:paraId="21CCE356" w14:textId="77777777" w:rsidR="0044682D" w:rsidRDefault="005B18AB">
        <w:pPr>
          <w:pStyle w:val="af5"/>
          <w:jc w:val="center"/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>PAGE   \* MERGEFORMAT</w:instrText>
        </w:r>
        <w:r>
          <w:rPr>
            <w:sz w:val="20"/>
            <w:szCs w:val="20"/>
          </w:rPr>
          <w:fldChar w:fldCharType="separate"/>
        </w:r>
        <w:r>
          <w:rPr>
            <w:sz w:val="20"/>
            <w:szCs w:val="20"/>
            <w:lang w:val="zh-CN"/>
          </w:rPr>
          <w:t>2</w:t>
        </w:r>
        <w:r>
          <w:rPr>
            <w:sz w:val="20"/>
            <w:szCs w:val="20"/>
          </w:rPr>
          <w:fldChar w:fldCharType="end"/>
        </w:r>
      </w:p>
    </w:sdtContent>
  </w:sdt>
  <w:p w14:paraId="4C3A277E" w14:textId="77777777" w:rsidR="0044682D" w:rsidRDefault="0044682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9D19E" w14:textId="77777777" w:rsidR="005B18AB" w:rsidRDefault="005B18AB">
      <w:r>
        <w:separator/>
      </w:r>
    </w:p>
  </w:footnote>
  <w:footnote w:type="continuationSeparator" w:id="0">
    <w:p w14:paraId="6CCE0C91" w14:textId="77777777" w:rsidR="005B18AB" w:rsidRDefault="005B18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1E21" w14:textId="77777777" w:rsidR="0044682D" w:rsidRDefault="0044682D">
    <w:pPr>
      <w:pStyle w:val="af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DA266" w14:textId="77777777" w:rsidR="0044682D" w:rsidRDefault="0044682D">
    <w:pPr>
      <w:pStyle w:val="af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376C5" w14:textId="77777777" w:rsidR="0044682D" w:rsidRDefault="004468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78981FEA"/>
    <w:multiLevelType w:val="multilevel"/>
    <w:tmpl w:val="78981FEA"/>
    <w:lvl w:ilvl="0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E0Y2I5ZGE3N2ZkNzlmNDEzMDQ0NTBkYTU2ZmI4OTgifQ=="/>
  </w:docVars>
  <w:rsids>
    <w:rsidRoot w:val="00172A27"/>
    <w:rsid w:val="00011CDF"/>
    <w:rsid w:val="00023E8D"/>
    <w:rsid w:val="000349F6"/>
    <w:rsid w:val="000425AB"/>
    <w:rsid w:val="00076968"/>
    <w:rsid w:val="00086216"/>
    <w:rsid w:val="00094C2D"/>
    <w:rsid w:val="000B1E7A"/>
    <w:rsid w:val="000C5960"/>
    <w:rsid w:val="001036DD"/>
    <w:rsid w:val="00116870"/>
    <w:rsid w:val="00140BB2"/>
    <w:rsid w:val="001441BF"/>
    <w:rsid w:val="001513CA"/>
    <w:rsid w:val="001570A2"/>
    <w:rsid w:val="001714E9"/>
    <w:rsid w:val="00172A27"/>
    <w:rsid w:val="00186A26"/>
    <w:rsid w:val="001A10E8"/>
    <w:rsid w:val="001C5F4B"/>
    <w:rsid w:val="001E0093"/>
    <w:rsid w:val="0020007E"/>
    <w:rsid w:val="00207D8A"/>
    <w:rsid w:val="002113B0"/>
    <w:rsid w:val="00217EE9"/>
    <w:rsid w:val="00220015"/>
    <w:rsid w:val="00227310"/>
    <w:rsid w:val="002370A2"/>
    <w:rsid w:val="00244457"/>
    <w:rsid w:val="00251310"/>
    <w:rsid w:val="00260946"/>
    <w:rsid w:val="00262719"/>
    <w:rsid w:val="00262EA4"/>
    <w:rsid w:val="00263BEC"/>
    <w:rsid w:val="0026497A"/>
    <w:rsid w:val="00294C2D"/>
    <w:rsid w:val="002B45CE"/>
    <w:rsid w:val="002C2482"/>
    <w:rsid w:val="002D33B7"/>
    <w:rsid w:val="002E5109"/>
    <w:rsid w:val="002F77AC"/>
    <w:rsid w:val="00313F13"/>
    <w:rsid w:val="00322546"/>
    <w:rsid w:val="003279EE"/>
    <w:rsid w:val="00342864"/>
    <w:rsid w:val="003462FA"/>
    <w:rsid w:val="00377DB8"/>
    <w:rsid w:val="00380928"/>
    <w:rsid w:val="00395165"/>
    <w:rsid w:val="003A2CB6"/>
    <w:rsid w:val="003A566F"/>
    <w:rsid w:val="003C1B36"/>
    <w:rsid w:val="003E16EA"/>
    <w:rsid w:val="003E223F"/>
    <w:rsid w:val="003F6E32"/>
    <w:rsid w:val="00400ED3"/>
    <w:rsid w:val="00404BA7"/>
    <w:rsid w:val="004177DA"/>
    <w:rsid w:val="0044137D"/>
    <w:rsid w:val="0044682D"/>
    <w:rsid w:val="004517EE"/>
    <w:rsid w:val="00452240"/>
    <w:rsid w:val="00452CC5"/>
    <w:rsid w:val="004868D4"/>
    <w:rsid w:val="004A59A7"/>
    <w:rsid w:val="004C6093"/>
    <w:rsid w:val="004D5985"/>
    <w:rsid w:val="0050136E"/>
    <w:rsid w:val="00513BC6"/>
    <w:rsid w:val="00515E1E"/>
    <w:rsid w:val="00516C7B"/>
    <w:rsid w:val="00517FB0"/>
    <w:rsid w:val="00540570"/>
    <w:rsid w:val="005446BD"/>
    <w:rsid w:val="00590089"/>
    <w:rsid w:val="005A34B9"/>
    <w:rsid w:val="005A6CFA"/>
    <w:rsid w:val="005A7DE6"/>
    <w:rsid w:val="005B18AB"/>
    <w:rsid w:val="005B197B"/>
    <w:rsid w:val="005C465C"/>
    <w:rsid w:val="005F0C52"/>
    <w:rsid w:val="0061174A"/>
    <w:rsid w:val="006241B3"/>
    <w:rsid w:val="0063136A"/>
    <w:rsid w:val="00631524"/>
    <w:rsid w:val="0063251C"/>
    <w:rsid w:val="006468B8"/>
    <w:rsid w:val="0067778B"/>
    <w:rsid w:val="00684426"/>
    <w:rsid w:val="006954D6"/>
    <w:rsid w:val="006B313D"/>
    <w:rsid w:val="006B5740"/>
    <w:rsid w:val="00702D17"/>
    <w:rsid w:val="007155E6"/>
    <w:rsid w:val="0072096D"/>
    <w:rsid w:val="007301FD"/>
    <w:rsid w:val="00734300"/>
    <w:rsid w:val="007368B3"/>
    <w:rsid w:val="00741A92"/>
    <w:rsid w:val="007604BB"/>
    <w:rsid w:val="0076565C"/>
    <w:rsid w:val="00792FA6"/>
    <w:rsid w:val="0079589D"/>
    <w:rsid w:val="007C6110"/>
    <w:rsid w:val="007D38B7"/>
    <w:rsid w:val="007E12D0"/>
    <w:rsid w:val="007E66CC"/>
    <w:rsid w:val="007E69F2"/>
    <w:rsid w:val="008237E9"/>
    <w:rsid w:val="008238D0"/>
    <w:rsid w:val="00831070"/>
    <w:rsid w:val="0083301B"/>
    <w:rsid w:val="008500E9"/>
    <w:rsid w:val="008729CF"/>
    <w:rsid w:val="008770DF"/>
    <w:rsid w:val="008938DA"/>
    <w:rsid w:val="008B28F4"/>
    <w:rsid w:val="008B606E"/>
    <w:rsid w:val="008C482A"/>
    <w:rsid w:val="008F3AB4"/>
    <w:rsid w:val="00902D1E"/>
    <w:rsid w:val="009170F2"/>
    <w:rsid w:val="00920BFF"/>
    <w:rsid w:val="00925317"/>
    <w:rsid w:val="00925D73"/>
    <w:rsid w:val="009369D9"/>
    <w:rsid w:val="0093739E"/>
    <w:rsid w:val="00944F4D"/>
    <w:rsid w:val="00950EAD"/>
    <w:rsid w:val="00980F1E"/>
    <w:rsid w:val="00987260"/>
    <w:rsid w:val="00992D9F"/>
    <w:rsid w:val="009974B4"/>
    <w:rsid w:val="009A20BE"/>
    <w:rsid w:val="009B5B12"/>
    <w:rsid w:val="009C52B9"/>
    <w:rsid w:val="009E5D66"/>
    <w:rsid w:val="009F4396"/>
    <w:rsid w:val="009F6233"/>
    <w:rsid w:val="00A11943"/>
    <w:rsid w:val="00A24657"/>
    <w:rsid w:val="00A2728C"/>
    <w:rsid w:val="00A40284"/>
    <w:rsid w:val="00A53231"/>
    <w:rsid w:val="00A67365"/>
    <w:rsid w:val="00A714B6"/>
    <w:rsid w:val="00AA50A1"/>
    <w:rsid w:val="00AB015F"/>
    <w:rsid w:val="00AC4BE3"/>
    <w:rsid w:val="00AD752A"/>
    <w:rsid w:val="00AE5471"/>
    <w:rsid w:val="00AE7CDE"/>
    <w:rsid w:val="00B32A29"/>
    <w:rsid w:val="00B40885"/>
    <w:rsid w:val="00B442FE"/>
    <w:rsid w:val="00B44D48"/>
    <w:rsid w:val="00B5427A"/>
    <w:rsid w:val="00B565E4"/>
    <w:rsid w:val="00B60798"/>
    <w:rsid w:val="00B71536"/>
    <w:rsid w:val="00B74C5F"/>
    <w:rsid w:val="00B8046B"/>
    <w:rsid w:val="00B865A9"/>
    <w:rsid w:val="00B91A6F"/>
    <w:rsid w:val="00B949F8"/>
    <w:rsid w:val="00BD19F6"/>
    <w:rsid w:val="00BD59DA"/>
    <w:rsid w:val="00BD6951"/>
    <w:rsid w:val="00BD7721"/>
    <w:rsid w:val="00BF0CCA"/>
    <w:rsid w:val="00C1221B"/>
    <w:rsid w:val="00C15E1F"/>
    <w:rsid w:val="00C3471B"/>
    <w:rsid w:val="00C43794"/>
    <w:rsid w:val="00C6058E"/>
    <w:rsid w:val="00C65350"/>
    <w:rsid w:val="00C83029"/>
    <w:rsid w:val="00CB2392"/>
    <w:rsid w:val="00CC375F"/>
    <w:rsid w:val="00CC41C9"/>
    <w:rsid w:val="00CC727B"/>
    <w:rsid w:val="00CD6AC7"/>
    <w:rsid w:val="00CE7FBA"/>
    <w:rsid w:val="00CF77D3"/>
    <w:rsid w:val="00D00130"/>
    <w:rsid w:val="00D067A2"/>
    <w:rsid w:val="00D1725A"/>
    <w:rsid w:val="00D21B1A"/>
    <w:rsid w:val="00D21C3E"/>
    <w:rsid w:val="00D27802"/>
    <w:rsid w:val="00D303BA"/>
    <w:rsid w:val="00D319EF"/>
    <w:rsid w:val="00D337FA"/>
    <w:rsid w:val="00D573E4"/>
    <w:rsid w:val="00D61E74"/>
    <w:rsid w:val="00D6374B"/>
    <w:rsid w:val="00D844AD"/>
    <w:rsid w:val="00D84516"/>
    <w:rsid w:val="00D87DBA"/>
    <w:rsid w:val="00DD197A"/>
    <w:rsid w:val="00DE1F85"/>
    <w:rsid w:val="00DE391A"/>
    <w:rsid w:val="00E05066"/>
    <w:rsid w:val="00E4054C"/>
    <w:rsid w:val="00E64F4E"/>
    <w:rsid w:val="00E91141"/>
    <w:rsid w:val="00EB1C29"/>
    <w:rsid w:val="00EB7723"/>
    <w:rsid w:val="00ED1259"/>
    <w:rsid w:val="00EF0F0F"/>
    <w:rsid w:val="00F01802"/>
    <w:rsid w:val="00F10F46"/>
    <w:rsid w:val="00F16182"/>
    <w:rsid w:val="00F21128"/>
    <w:rsid w:val="00F5775D"/>
    <w:rsid w:val="00F84148"/>
    <w:rsid w:val="00F85593"/>
    <w:rsid w:val="00F85EDD"/>
    <w:rsid w:val="00FA0683"/>
    <w:rsid w:val="00FA2CE7"/>
    <w:rsid w:val="00FB25D5"/>
    <w:rsid w:val="00FC18B6"/>
    <w:rsid w:val="00FC6802"/>
    <w:rsid w:val="00FC6946"/>
    <w:rsid w:val="00FD4A8F"/>
    <w:rsid w:val="00FF7CA6"/>
    <w:rsid w:val="010C705D"/>
    <w:rsid w:val="030119D2"/>
    <w:rsid w:val="033A18D9"/>
    <w:rsid w:val="03A5038F"/>
    <w:rsid w:val="03E4704A"/>
    <w:rsid w:val="059371F6"/>
    <w:rsid w:val="060A34E4"/>
    <w:rsid w:val="06CC1A55"/>
    <w:rsid w:val="08F125F5"/>
    <w:rsid w:val="09F817A3"/>
    <w:rsid w:val="0BE3271C"/>
    <w:rsid w:val="0BEF3CC0"/>
    <w:rsid w:val="0D0A37DF"/>
    <w:rsid w:val="0DAE66D7"/>
    <w:rsid w:val="0E1B4581"/>
    <w:rsid w:val="0E5C6D39"/>
    <w:rsid w:val="0E663690"/>
    <w:rsid w:val="0EDF00A2"/>
    <w:rsid w:val="104A471C"/>
    <w:rsid w:val="107F1AA8"/>
    <w:rsid w:val="10C41028"/>
    <w:rsid w:val="16340358"/>
    <w:rsid w:val="16D76D53"/>
    <w:rsid w:val="17783DA4"/>
    <w:rsid w:val="17854E62"/>
    <w:rsid w:val="180D350C"/>
    <w:rsid w:val="192A7EEE"/>
    <w:rsid w:val="19C6514A"/>
    <w:rsid w:val="1A2F769B"/>
    <w:rsid w:val="1BE10E00"/>
    <w:rsid w:val="1C427D00"/>
    <w:rsid w:val="1E2B1697"/>
    <w:rsid w:val="1F0D5A54"/>
    <w:rsid w:val="21120D46"/>
    <w:rsid w:val="24A53441"/>
    <w:rsid w:val="24DB4137"/>
    <w:rsid w:val="25B26BC9"/>
    <w:rsid w:val="276C36F9"/>
    <w:rsid w:val="2B4E00B7"/>
    <w:rsid w:val="2B875E38"/>
    <w:rsid w:val="2C467617"/>
    <w:rsid w:val="2CFF3422"/>
    <w:rsid w:val="2E8E43E5"/>
    <w:rsid w:val="2F540059"/>
    <w:rsid w:val="2F78360E"/>
    <w:rsid w:val="2F8776DC"/>
    <w:rsid w:val="302B06AC"/>
    <w:rsid w:val="303164B3"/>
    <w:rsid w:val="3120277A"/>
    <w:rsid w:val="31DB5A6C"/>
    <w:rsid w:val="325E031C"/>
    <w:rsid w:val="32715663"/>
    <w:rsid w:val="36C94BC2"/>
    <w:rsid w:val="373C4433"/>
    <w:rsid w:val="37C942D0"/>
    <w:rsid w:val="38C8755F"/>
    <w:rsid w:val="38D21F0E"/>
    <w:rsid w:val="39E751B2"/>
    <w:rsid w:val="3B842494"/>
    <w:rsid w:val="3C6F7DCC"/>
    <w:rsid w:val="3E0B60FA"/>
    <w:rsid w:val="3E9848C8"/>
    <w:rsid w:val="3EB230E4"/>
    <w:rsid w:val="3F6648FA"/>
    <w:rsid w:val="3F97003A"/>
    <w:rsid w:val="40153057"/>
    <w:rsid w:val="406534E4"/>
    <w:rsid w:val="418629FE"/>
    <w:rsid w:val="419D78F0"/>
    <w:rsid w:val="42DA0920"/>
    <w:rsid w:val="441C37FA"/>
    <w:rsid w:val="447514E8"/>
    <w:rsid w:val="45371564"/>
    <w:rsid w:val="46913DA4"/>
    <w:rsid w:val="46BB28DE"/>
    <w:rsid w:val="48683DDD"/>
    <w:rsid w:val="4AF6313B"/>
    <w:rsid w:val="4B893617"/>
    <w:rsid w:val="4D786C1A"/>
    <w:rsid w:val="4E1409B4"/>
    <w:rsid w:val="51783058"/>
    <w:rsid w:val="52425615"/>
    <w:rsid w:val="52704402"/>
    <w:rsid w:val="536C2083"/>
    <w:rsid w:val="53827DFB"/>
    <w:rsid w:val="54D01BAA"/>
    <w:rsid w:val="560A0605"/>
    <w:rsid w:val="563C63A5"/>
    <w:rsid w:val="57CE2F91"/>
    <w:rsid w:val="5A42391C"/>
    <w:rsid w:val="5C2C2BE0"/>
    <w:rsid w:val="5DEC3B40"/>
    <w:rsid w:val="6118702B"/>
    <w:rsid w:val="625033DB"/>
    <w:rsid w:val="629C44E8"/>
    <w:rsid w:val="64014E71"/>
    <w:rsid w:val="64147785"/>
    <w:rsid w:val="65370E2D"/>
    <w:rsid w:val="673C3DA6"/>
    <w:rsid w:val="675B0507"/>
    <w:rsid w:val="67BE4CCD"/>
    <w:rsid w:val="67D70B38"/>
    <w:rsid w:val="69566F57"/>
    <w:rsid w:val="69A30258"/>
    <w:rsid w:val="69AA203A"/>
    <w:rsid w:val="6B451689"/>
    <w:rsid w:val="6BF90E5A"/>
    <w:rsid w:val="6D1E498B"/>
    <w:rsid w:val="6DBD740C"/>
    <w:rsid w:val="6E112E5D"/>
    <w:rsid w:val="6E3A5426"/>
    <w:rsid w:val="71D828FB"/>
    <w:rsid w:val="72B2140C"/>
    <w:rsid w:val="73A43D35"/>
    <w:rsid w:val="73F04C52"/>
    <w:rsid w:val="740B4E88"/>
    <w:rsid w:val="7476588F"/>
    <w:rsid w:val="750B717B"/>
    <w:rsid w:val="759D5F82"/>
    <w:rsid w:val="759F34AF"/>
    <w:rsid w:val="75BB0373"/>
    <w:rsid w:val="761D65FA"/>
    <w:rsid w:val="762F0897"/>
    <w:rsid w:val="76D12570"/>
    <w:rsid w:val="76DF5421"/>
    <w:rsid w:val="76E00C59"/>
    <w:rsid w:val="775C76C8"/>
    <w:rsid w:val="77A92153"/>
    <w:rsid w:val="77B21B30"/>
    <w:rsid w:val="78DE6EA9"/>
    <w:rsid w:val="79EB3F6C"/>
    <w:rsid w:val="7A1635C0"/>
    <w:rsid w:val="7AC276FC"/>
    <w:rsid w:val="7AF22192"/>
    <w:rsid w:val="7CA1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62D0B8"/>
  <w15:docId w15:val="{C2A52518-0E83-4D69-824E-073E0567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rFonts w:ascii="微软雅黑" w:eastAsia="微软雅黑"/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hAnsi="微软雅黑"/>
      <w:sz w:val="32"/>
    </w:rPr>
  </w:style>
  <w:style w:type="paragraph" w:styleId="2">
    <w:name w:val="heading 2"/>
    <w:basedOn w:val="a2"/>
    <w:next w:val="a3"/>
    <w:qFormat/>
    <w:pPr>
      <w:keepNext/>
      <w:numPr>
        <w:ilvl w:val="1"/>
        <w:numId w:val="1"/>
      </w:numPr>
      <w:tabs>
        <w:tab w:val="left" w:pos="567"/>
        <w:tab w:val="left" w:pos="601"/>
      </w:tabs>
      <w:snapToGrid w:val="0"/>
      <w:spacing w:before="240" w:after="240"/>
      <w:ind w:left="578" w:hanging="578"/>
      <w:jc w:val="left"/>
      <w:outlineLvl w:val="1"/>
    </w:pPr>
    <w:rPr>
      <w:rFonts w:hAnsi="微软雅黑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hAnsi="微软雅黑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  <w:rPr>
      <w:rFonts w:hAnsi="微软雅黑"/>
    </w:r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link w:val="af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7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</w:style>
  <w:style w:type="paragraph" w:styleId="af8">
    <w:name w:val="footnote text"/>
    <w:basedOn w:val="a2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9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qFormat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a">
    <w:name w:val="annotation subject"/>
    <w:basedOn w:val="ab"/>
    <w:next w:val="ab"/>
    <w:link w:val="afb"/>
    <w:qFormat/>
    <w:rPr>
      <w:b/>
      <w:bCs/>
    </w:rPr>
  </w:style>
  <w:style w:type="character" w:styleId="afc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d">
    <w:name w:val="page number"/>
    <w:basedOn w:val="a4"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Hyperlink"/>
    <w:uiPriority w:val="99"/>
    <w:qFormat/>
    <w:rPr>
      <w:color w:val="auto"/>
      <w:u w:val="none"/>
    </w:rPr>
  </w:style>
  <w:style w:type="character" w:styleId="aff0">
    <w:name w:val="annotation reference"/>
    <w:qFormat/>
    <w:rPr>
      <w:sz w:val="21"/>
      <w:szCs w:val="21"/>
    </w:rPr>
  </w:style>
  <w:style w:type="character" w:styleId="aff1">
    <w:name w:val="footnote reference"/>
    <w:qFormat/>
    <w:rPr>
      <w:vertAlign w:val="superscript"/>
    </w:rPr>
  </w:style>
  <w:style w:type="character" w:customStyle="1" w:styleId="31">
    <w:name w:val="标题 3 字符"/>
    <w:link w:val="30"/>
    <w:qFormat/>
    <w:rPr>
      <w:rFonts w:hAnsi="微软雅黑"/>
      <w:bCs/>
      <w:szCs w:val="32"/>
    </w:rPr>
  </w:style>
  <w:style w:type="character" w:customStyle="1" w:styleId="aff2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3">
    <w:name w:val="正文：英文强调"/>
    <w:qFormat/>
    <w:rPr>
      <w:rFonts w:ascii="Times New Roman" w:hAnsi="Times New Roman"/>
      <w:i/>
    </w:rPr>
  </w:style>
  <w:style w:type="character" w:customStyle="1" w:styleId="aff4">
    <w:name w:val="无间隔 字符"/>
    <w:link w:val="aff5"/>
    <w:qFormat/>
    <w:rPr>
      <w:rFonts w:ascii="Calibri" w:hAnsi="Calibri"/>
      <w:sz w:val="22"/>
      <w:szCs w:val="22"/>
      <w:lang w:bidi="ar-SA"/>
    </w:rPr>
  </w:style>
  <w:style w:type="paragraph" w:styleId="aff5">
    <w:name w:val="No Spacing"/>
    <w:link w:val="aff4"/>
    <w:qFormat/>
    <w:rPr>
      <w:rFonts w:ascii="Calibri" w:eastAsia="微软雅黑" w:hAnsi="Calibri"/>
      <w:kern w:val="2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6">
    <w:name w:val="引用 字符"/>
    <w:link w:val="aff7"/>
    <w:qFormat/>
    <w:rPr>
      <w:i/>
      <w:iCs/>
      <w:color w:val="000000"/>
      <w:kern w:val="2"/>
      <w:sz w:val="21"/>
      <w:szCs w:val="24"/>
    </w:rPr>
  </w:style>
  <w:style w:type="paragraph" w:styleId="aff7">
    <w:name w:val="Quote"/>
    <w:basedOn w:val="a2"/>
    <w:next w:val="a2"/>
    <w:link w:val="aff6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rFonts w:hAnsi="微软雅黑"/>
    </w:rPr>
  </w:style>
  <w:style w:type="character" w:customStyle="1" w:styleId="aff8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9"/>
    <w:qFormat/>
    <w:rPr>
      <w:rFonts w:ascii="Cambria Math" w:hAnsi="Cambria Math"/>
      <w:kern w:val="2"/>
      <w:sz w:val="24"/>
      <w:szCs w:val="22"/>
    </w:rPr>
  </w:style>
  <w:style w:type="paragraph" w:customStyle="1" w:styleId="aff9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b">
    <w:name w:val="批注主题 字符"/>
    <w:link w:val="afa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a"/>
    <w:qFormat/>
  </w:style>
  <w:style w:type="paragraph" w:customStyle="1" w:styleId="affa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b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ascii="微软雅黑" w:eastAsia="微软雅黑" w:cs="宋体"/>
      <w:kern w:val="2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c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微软雅黑" w:eastAsia="微软雅黑"/>
      <w:color w:val="000000"/>
      <w:kern w:val="2"/>
      <w:sz w:val="24"/>
      <w:szCs w:val="24"/>
    </w:rPr>
  </w:style>
  <w:style w:type="character" w:customStyle="1" w:styleId="af6">
    <w:name w:val="页脚 字符"/>
    <w:basedOn w:val="a4"/>
    <w:link w:val="af5"/>
    <w:uiPriority w:val="99"/>
    <w:qFormat/>
    <w:rPr>
      <w:kern w:val="2"/>
      <w:sz w:val="18"/>
      <w:szCs w:val="18"/>
    </w:rPr>
  </w:style>
  <w:style w:type="character" w:customStyle="1" w:styleId="13">
    <w:name w:val="未处理的提及1"/>
    <w:basedOn w:val="a4"/>
    <w:uiPriority w:val="99"/>
    <w:semiHidden/>
    <w:unhideWhenUsed/>
    <w:qFormat/>
    <w:rPr>
      <w:color w:val="605E5C"/>
      <w:shd w:val="clear" w:color="auto" w:fill="E1DFDD"/>
    </w:rPr>
  </w:style>
  <w:style w:type="paragraph" w:styleId="affd">
    <w:name w:val="List Paragraph"/>
    <w:basedOn w:val="a2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30BCC-703C-45E5-989A-AE88C64BB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411</Characters>
  <Application>Microsoft Office Word</Application>
  <DocSecurity>0</DocSecurity>
  <Lines>3</Lines>
  <Paragraphs>1</Paragraphs>
  <ScaleCrop>false</ScaleCrop>
  <Company>HUST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WU Marco</cp:lastModifiedBy>
  <cp:revision>92</cp:revision>
  <cp:lastPrinted>2023-06-04T10:07:00Z</cp:lastPrinted>
  <dcterms:created xsi:type="dcterms:W3CDTF">2019-11-14T02:37:00Z</dcterms:created>
  <dcterms:modified xsi:type="dcterms:W3CDTF">2023-06-04T10:18:00Z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6C4CFA843E6D4EA49035B9F218A1EBCB</vt:lpwstr>
  </property>
</Properties>
</file>